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A047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Java 17 — Day 1 Viva Questions &amp; Answers</w:t>
      </w:r>
    </w:p>
    <w:p w14:paraId="4428989D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1. What is Java?</w:t>
      </w:r>
    </w:p>
    <w:p w14:paraId="64738A3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Java is a </w:t>
      </w:r>
      <w:r w:rsidRPr="006C1B5F">
        <w:rPr>
          <w:b/>
          <w:bCs/>
          <w:sz w:val="60"/>
          <w:szCs w:val="60"/>
        </w:rPr>
        <w:t>high-level, object-oriented, platform-independent programming language</w:t>
      </w:r>
      <w:r w:rsidRPr="006C1B5F">
        <w:rPr>
          <w:sz w:val="60"/>
          <w:szCs w:val="60"/>
        </w:rPr>
        <w:t xml:space="preserve"> and a software platform.</w:t>
      </w:r>
    </w:p>
    <w:p w14:paraId="3F89346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7457F93">
          <v:rect id="_x0000_i1025" style="width:0;height:1.5pt" o:hralign="center" o:hrstd="t" o:hr="t" fillcolor="#a0a0a0" stroked="f"/>
        </w:pict>
      </w:r>
    </w:p>
    <w:p w14:paraId="0DABE22F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2. Why is Java called a platform?</w:t>
      </w:r>
    </w:p>
    <w:p w14:paraId="1610D03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>A platform is an environment in which a program runs.</w:t>
      </w:r>
    </w:p>
    <w:p w14:paraId="1E11594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Java provides a </w:t>
      </w:r>
      <w:r w:rsidRPr="006C1B5F">
        <w:rPr>
          <w:b/>
          <w:bCs/>
          <w:sz w:val="60"/>
          <w:szCs w:val="60"/>
        </w:rPr>
        <w:t>software-based platform called JVM</w:t>
      </w:r>
      <w:r w:rsidRPr="006C1B5F">
        <w:rPr>
          <w:sz w:val="60"/>
          <w:szCs w:val="60"/>
        </w:rPr>
        <w:t xml:space="preserve">, which allows </w:t>
      </w:r>
      <w:r w:rsidRPr="006C1B5F">
        <w:rPr>
          <w:sz w:val="60"/>
          <w:szCs w:val="60"/>
        </w:rPr>
        <w:lastRenderedPageBreak/>
        <w:t>Java bytecode to run on different operating systems.</w:t>
      </w:r>
    </w:p>
    <w:p w14:paraId="1A99C2B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503C0776">
          <v:rect id="_x0000_i1026" style="width:0;height:1.5pt" o:hralign="center" o:hrstd="t" o:hr="t" fillcolor="#a0a0a0" stroked="f"/>
        </w:pict>
      </w:r>
    </w:p>
    <w:p w14:paraId="17CFD7DA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3. What are the important features of Java?</w:t>
      </w:r>
    </w:p>
    <w:p w14:paraId="1B9872D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>The important features of Java are:</w:t>
      </w:r>
    </w:p>
    <w:p w14:paraId="427AF8ED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Platform Independent</w:t>
      </w:r>
    </w:p>
    <w:p w14:paraId="02AC6CE0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Object-Oriented</w:t>
      </w:r>
    </w:p>
    <w:p w14:paraId="2BD97982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Simple</w:t>
      </w:r>
    </w:p>
    <w:p w14:paraId="5117498B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Secure</w:t>
      </w:r>
    </w:p>
    <w:p w14:paraId="056D37C3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Robust</w:t>
      </w:r>
    </w:p>
    <w:p w14:paraId="4A00D449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Multithreaded</w:t>
      </w:r>
    </w:p>
    <w:p w14:paraId="1CDCC0F3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Portable</w:t>
      </w:r>
    </w:p>
    <w:p w14:paraId="5BE2E83E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High Performance</w:t>
      </w:r>
    </w:p>
    <w:p w14:paraId="2AF474AE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Distributed</w:t>
      </w:r>
    </w:p>
    <w:p w14:paraId="7F2D0F19" w14:textId="77777777" w:rsidR="006C1B5F" w:rsidRPr="006C1B5F" w:rsidRDefault="006C1B5F" w:rsidP="006C1B5F">
      <w:pPr>
        <w:numPr>
          <w:ilvl w:val="0"/>
          <w:numId w:val="20"/>
        </w:numPr>
        <w:rPr>
          <w:sz w:val="60"/>
          <w:szCs w:val="60"/>
        </w:rPr>
      </w:pPr>
      <w:r w:rsidRPr="006C1B5F">
        <w:rPr>
          <w:sz w:val="60"/>
          <w:szCs w:val="60"/>
        </w:rPr>
        <w:t>Dynamic</w:t>
      </w:r>
    </w:p>
    <w:p w14:paraId="7EA934C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For viva, students don't need to explain every feature unless asked.</w:t>
      </w:r>
    </w:p>
    <w:p w14:paraId="3C59C7E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29F72AA3">
          <v:rect id="_x0000_i1027" style="width:0;height:1.5pt" o:hralign="center" o:hrstd="t" o:hr="t" fillcolor="#a0a0a0" stroked="f"/>
        </w:pict>
      </w:r>
    </w:p>
    <w:p w14:paraId="5B5793A8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4. How is Java platform independent?</w:t>
      </w:r>
    </w:p>
    <w:p w14:paraId="49C8759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Java source code is compiled into </w:t>
      </w:r>
      <w:r w:rsidRPr="006C1B5F">
        <w:rPr>
          <w:b/>
          <w:bCs/>
          <w:sz w:val="60"/>
          <w:szCs w:val="60"/>
        </w:rPr>
        <w:t>bytecode</w:t>
      </w:r>
      <w:r w:rsidRPr="006C1B5F">
        <w:rPr>
          <w:sz w:val="60"/>
          <w:szCs w:val="60"/>
        </w:rPr>
        <w:t>.</w:t>
      </w:r>
    </w:p>
    <w:p w14:paraId="2A53E85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The same bytecode can run on different operating systems using their respective </w:t>
      </w:r>
      <w:r w:rsidRPr="006C1B5F">
        <w:rPr>
          <w:b/>
          <w:bCs/>
          <w:sz w:val="60"/>
          <w:szCs w:val="60"/>
        </w:rPr>
        <w:t>JVMs</w:t>
      </w:r>
      <w:r w:rsidRPr="006C1B5F">
        <w:rPr>
          <w:sz w:val="60"/>
          <w:szCs w:val="60"/>
        </w:rPr>
        <w:t>.</w:t>
      </w:r>
    </w:p>
    <w:p w14:paraId="70060EB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Java Source Code</w:t>
      </w:r>
    </w:p>
    <w:p w14:paraId="336EDDD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 xml:space="preserve">       ↓</w:t>
      </w:r>
    </w:p>
    <w:p w14:paraId="3F4161D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  </w:t>
      </w:r>
      <w:proofErr w:type="spellStart"/>
      <w:r w:rsidRPr="006C1B5F">
        <w:rPr>
          <w:sz w:val="60"/>
          <w:szCs w:val="60"/>
        </w:rPr>
        <w:t>javac</w:t>
      </w:r>
      <w:proofErr w:type="spellEnd"/>
    </w:p>
    <w:p w14:paraId="4A533BB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    ↓</w:t>
      </w:r>
    </w:p>
    <w:p w14:paraId="7625ACD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 Bytecode</w:t>
      </w:r>
    </w:p>
    <w:p w14:paraId="1E63E4F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    ↓</w:t>
      </w:r>
    </w:p>
    <w:p w14:paraId="7954523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JVM</w:t>
      </w:r>
    </w:p>
    <w:p w14:paraId="32E2EA7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/   |   \</w:t>
      </w:r>
    </w:p>
    <w:p w14:paraId="4648983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Windows Linux macOS</w:t>
      </w:r>
    </w:p>
    <w:p w14:paraId="6A0535E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Hence Java follows:</w:t>
      </w:r>
    </w:p>
    <w:p w14:paraId="64F28FC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Write Once, Run Anywhere (WORA).</w:t>
      </w:r>
    </w:p>
    <w:p w14:paraId="488388F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0A2B70DB">
          <v:rect id="_x0000_i1028" style="width:0;height:1.5pt" o:hralign="center" o:hrstd="t" o:hr="t" fillcolor="#a0a0a0" stroked="f"/>
        </w:pict>
      </w:r>
    </w:p>
    <w:p w14:paraId="792AF965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5. What does JDK contain?</w:t>
      </w:r>
    </w:p>
    <w:p w14:paraId="00AE8D5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Ans:</w:t>
      </w:r>
      <w:r w:rsidRPr="006C1B5F">
        <w:rPr>
          <w:sz w:val="60"/>
          <w:szCs w:val="60"/>
        </w:rPr>
        <w:br/>
        <w:t xml:space="preserve">JDK contains the tools required to </w:t>
      </w:r>
      <w:r w:rsidRPr="006C1B5F">
        <w:rPr>
          <w:b/>
          <w:bCs/>
          <w:sz w:val="60"/>
          <w:szCs w:val="60"/>
        </w:rPr>
        <w:t>develop and run Java applications</w:t>
      </w:r>
      <w:r w:rsidRPr="006C1B5F">
        <w:rPr>
          <w:sz w:val="60"/>
          <w:szCs w:val="60"/>
        </w:rPr>
        <w:t>.</w:t>
      </w:r>
    </w:p>
    <w:p w14:paraId="4370B04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It mainly contains:</w:t>
      </w:r>
    </w:p>
    <w:p w14:paraId="55264DD5" w14:textId="77777777" w:rsidR="006C1B5F" w:rsidRPr="006C1B5F" w:rsidRDefault="006C1B5F" w:rsidP="006C1B5F">
      <w:pPr>
        <w:numPr>
          <w:ilvl w:val="0"/>
          <w:numId w:val="21"/>
        </w:num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JRE</w:t>
      </w:r>
    </w:p>
    <w:p w14:paraId="3984CDBB" w14:textId="77777777" w:rsidR="006C1B5F" w:rsidRPr="006C1B5F" w:rsidRDefault="006C1B5F" w:rsidP="006C1B5F">
      <w:pPr>
        <w:numPr>
          <w:ilvl w:val="0"/>
          <w:numId w:val="21"/>
        </w:numPr>
        <w:rPr>
          <w:sz w:val="60"/>
          <w:szCs w:val="60"/>
        </w:rPr>
      </w:pPr>
      <w:r w:rsidRPr="006C1B5F">
        <w:rPr>
          <w:sz w:val="60"/>
          <w:szCs w:val="60"/>
        </w:rPr>
        <w:t xml:space="preserve">Development tools such as </w:t>
      </w:r>
      <w:proofErr w:type="spellStart"/>
      <w:r w:rsidRPr="006C1B5F">
        <w:rPr>
          <w:sz w:val="60"/>
          <w:szCs w:val="60"/>
        </w:rPr>
        <w:t>javac</w:t>
      </w:r>
      <w:proofErr w:type="spellEnd"/>
      <w:r w:rsidRPr="006C1B5F">
        <w:rPr>
          <w:sz w:val="60"/>
          <w:szCs w:val="60"/>
        </w:rPr>
        <w:t xml:space="preserve">, java, </w:t>
      </w:r>
      <w:proofErr w:type="spellStart"/>
      <w:r w:rsidRPr="006C1B5F">
        <w:rPr>
          <w:sz w:val="60"/>
          <w:szCs w:val="60"/>
        </w:rPr>
        <w:t>javadoc</w:t>
      </w:r>
      <w:proofErr w:type="spellEnd"/>
      <w:r w:rsidRPr="006C1B5F">
        <w:rPr>
          <w:sz w:val="60"/>
          <w:szCs w:val="60"/>
        </w:rPr>
        <w:t>, jar, etc.</w:t>
      </w:r>
    </w:p>
    <w:p w14:paraId="36D5413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In simple terms:</w:t>
      </w:r>
    </w:p>
    <w:p w14:paraId="2E34DE3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JDK</w:t>
      </w:r>
    </w:p>
    <w:p w14:paraId="3D3D8CA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</w:t>
      </w:r>
      <w:r w:rsidRPr="006C1B5F">
        <w:rPr>
          <w:rFonts w:ascii="MS Gothic" w:eastAsia="MS Gothic" w:hAnsi="MS Gothic" w:cs="MS Gothic" w:hint="eastAsia"/>
          <w:sz w:val="60"/>
          <w:szCs w:val="60"/>
        </w:rPr>
        <w:t>├</w:t>
      </w:r>
      <w:r w:rsidRPr="006C1B5F">
        <w:rPr>
          <w:rFonts w:ascii="Calibri" w:hAnsi="Calibri" w:cs="Calibri"/>
          <w:sz w:val="60"/>
          <w:szCs w:val="60"/>
        </w:rPr>
        <w:t>──</w:t>
      </w:r>
      <w:r w:rsidRPr="006C1B5F">
        <w:rPr>
          <w:sz w:val="60"/>
          <w:szCs w:val="60"/>
        </w:rPr>
        <w:t xml:space="preserve"> Development Tools</w:t>
      </w:r>
    </w:p>
    <w:p w14:paraId="7D4A47C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└── JRE</w:t>
      </w:r>
    </w:p>
    <w:p w14:paraId="25B1487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   └── JVM + Libraries</w:t>
      </w:r>
    </w:p>
    <w:p w14:paraId="1D367BC4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3F953988">
          <v:rect id="_x0000_i1029" style="width:0;height:1.5pt" o:hralign="center" o:hrstd="t" o:hr="t" fillcolor="#a0a0a0" stroked="f"/>
        </w:pict>
      </w:r>
    </w:p>
    <w:p w14:paraId="4E36C2F4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6. What is JVM? What does it do?</w:t>
      </w:r>
    </w:p>
    <w:p w14:paraId="25E1DFB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Ans:</w:t>
      </w:r>
      <w:r w:rsidRPr="006C1B5F">
        <w:rPr>
          <w:sz w:val="60"/>
          <w:szCs w:val="60"/>
        </w:rPr>
        <w:br/>
        <w:t xml:space="preserve">JVM stands for </w:t>
      </w:r>
      <w:r w:rsidRPr="006C1B5F">
        <w:rPr>
          <w:b/>
          <w:bCs/>
          <w:sz w:val="60"/>
          <w:szCs w:val="60"/>
        </w:rPr>
        <w:t>Java Virtual Machine</w:t>
      </w:r>
      <w:r w:rsidRPr="006C1B5F">
        <w:rPr>
          <w:sz w:val="60"/>
          <w:szCs w:val="60"/>
        </w:rPr>
        <w:t>.</w:t>
      </w:r>
    </w:p>
    <w:p w14:paraId="654F1CA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It is responsible for </w:t>
      </w:r>
      <w:r w:rsidRPr="006C1B5F">
        <w:rPr>
          <w:b/>
          <w:bCs/>
          <w:sz w:val="60"/>
          <w:szCs w:val="60"/>
        </w:rPr>
        <w:t>loading, verifying and executing Java bytecode</w:t>
      </w:r>
      <w:r w:rsidRPr="006C1B5F">
        <w:rPr>
          <w:sz w:val="60"/>
          <w:szCs w:val="60"/>
        </w:rPr>
        <w:t>.</w:t>
      </w:r>
    </w:p>
    <w:p w14:paraId="270A477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Its major responsibilities include:</w:t>
      </w:r>
    </w:p>
    <w:p w14:paraId="5063BD06" w14:textId="77777777" w:rsidR="006C1B5F" w:rsidRPr="006C1B5F" w:rsidRDefault="006C1B5F" w:rsidP="006C1B5F">
      <w:pPr>
        <w:numPr>
          <w:ilvl w:val="0"/>
          <w:numId w:val="22"/>
        </w:numPr>
        <w:rPr>
          <w:sz w:val="60"/>
          <w:szCs w:val="60"/>
        </w:rPr>
      </w:pPr>
      <w:r w:rsidRPr="006C1B5F">
        <w:rPr>
          <w:sz w:val="60"/>
          <w:szCs w:val="60"/>
        </w:rPr>
        <w:t>Loading classes</w:t>
      </w:r>
    </w:p>
    <w:p w14:paraId="1D577C81" w14:textId="77777777" w:rsidR="006C1B5F" w:rsidRPr="006C1B5F" w:rsidRDefault="006C1B5F" w:rsidP="006C1B5F">
      <w:pPr>
        <w:numPr>
          <w:ilvl w:val="0"/>
          <w:numId w:val="22"/>
        </w:numPr>
        <w:rPr>
          <w:sz w:val="60"/>
          <w:szCs w:val="60"/>
        </w:rPr>
      </w:pPr>
      <w:r w:rsidRPr="006C1B5F">
        <w:rPr>
          <w:sz w:val="60"/>
          <w:szCs w:val="60"/>
        </w:rPr>
        <w:t>Verifying bytecode</w:t>
      </w:r>
    </w:p>
    <w:p w14:paraId="405014DD" w14:textId="77777777" w:rsidR="006C1B5F" w:rsidRPr="006C1B5F" w:rsidRDefault="006C1B5F" w:rsidP="006C1B5F">
      <w:pPr>
        <w:numPr>
          <w:ilvl w:val="0"/>
          <w:numId w:val="22"/>
        </w:numPr>
        <w:rPr>
          <w:sz w:val="60"/>
          <w:szCs w:val="60"/>
        </w:rPr>
      </w:pPr>
      <w:r w:rsidRPr="006C1B5F">
        <w:rPr>
          <w:sz w:val="60"/>
          <w:szCs w:val="60"/>
        </w:rPr>
        <w:t>Executing bytecode</w:t>
      </w:r>
    </w:p>
    <w:p w14:paraId="5B3D3E5F" w14:textId="77777777" w:rsidR="006C1B5F" w:rsidRPr="006C1B5F" w:rsidRDefault="006C1B5F" w:rsidP="006C1B5F">
      <w:pPr>
        <w:numPr>
          <w:ilvl w:val="0"/>
          <w:numId w:val="22"/>
        </w:numPr>
        <w:rPr>
          <w:sz w:val="60"/>
          <w:szCs w:val="60"/>
        </w:rPr>
      </w:pPr>
      <w:r w:rsidRPr="006C1B5F">
        <w:rPr>
          <w:sz w:val="60"/>
          <w:szCs w:val="60"/>
        </w:rPr>
        <w:t>Managing memory</w:t>
      </w:r>
    </w:p>
    <w:p w14:paraId="578EA56A" w14:textId="77777777" w:rsidR="006C1B5F" w:rsidRPr="006C1B5F" w:rsidRDefault="006C1B5F" w:rsidP="006C1B5F">
      <w:pPr>
        <w:numPr>
          <w:ilvl w:val="0"/>
          <w:numId w:val="22"/>
        </w:numPr>
        <w:rPr>
          <w:sz w:val="60"/>
          <w:szCs w:val="60"/>
        </w:rPr>
      </w:pPr>
      <w:r w:rsidRPr="006C1B5F">
        <w:rPr>
          <w:sz w:val="60"/>
          <w:szCs w:val="60"/>
        </w:rPr>
        <w:t>Garbage collection</w:t>
      </w:r>
    </w:p>
    <w:p w14:paraId="166CCAB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5ACCE42E">
          <v:rect id="_x0000_i1030" style="width:0;height:1.5pt" o:hralign="center" o:hrstd="t" o:hr="t" fillcolor="#a0a0a0" stroked="f"/>
        </w:pict>
      </w:r>
    </w:p>
    <w:p w14:paraId="66A9CE4E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7. Is JVM platform independent?</w:t>
      </w:r>
    </w:p>
    <w:p w14:paraId="1B5C81E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Ans:</w:t>
      </w:r>
      <w:r w:rsidRPr="006C1B5F">
        <w:rPr>
          <w:sz w:val="60"/>
          <w:szCs w:val="60"/>
        </w:rPr>
        <w:br/>
      </w:r>
      <w:r w:rsidRPr="006C1B5F">
        <w:rPr>
          <w:b/>
          <w:bCs/>
          <w:sz w:val="60"/>
          <w:szCs w:val="60"/>
        </w:rPr>
        <w:t>No. JVM is platform dependent.</w:t>
      </w:r>
    </w:p>
    <w:p w14:paraId="46EFF5D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A separate JVM implementation is required for different operating systems.</w:t>
      </w:r>
    </w:p>
    <w:p w14:paraId="7EB66C0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However, Java </w:t>
      </w:r>
      <w:r w:rsidRPr="006C1B5F">
        <w:rPr>
          <w:b/>
          <w:bCs/>
          <w:sz w:val="60"/>
          <w:szCs w:val="60"/>
        </w:rPr>
        <w:t>bytecode is platform independent</w:t>
      </w:r>
      <w:r w:rsidRPr="006C1B5F">
        <w:rPr>
          <w:sz w:val="60"/>
          <w:szCs w:val="60"/>
        </w:rPr>
        <w:t>.</w:t>
      </w:r>
    </w:p>
    <w:p w14:paraId="375A3FB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This is a very important viva question.</w:t>
      </w:r>
    </w:p>
    <w:p w14:paraId="1C4B82A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015AA762">
          <v:rect id="_x0000_i1031" style="width:0;height:1.5pt" o:hralign="center" o:hrstd="t" o:hr="t" fillcolor="#a0a0a0" stroked="f"/>
        </w:pict>
      </w:r>
    </w:p>
    <w:p w14:paraId="17DF664F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8. Why is JVM called a "Virtual Machine"?</w:t>
      </w:r>
    </w:p>
    <w:p w14:paraId="706495E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It is called a virtual machine because it provides a </w:t>
      </w:r>
      <w:r w:rsidRPr="006C1B5F">
        <w:rPr>
          <w:b/>
          <w:bCs/>
          <w:sz w:val="60"/>
          <w:szCs w:val="60"/>
        </w:rPr>
        <w:t xml:space="preserve">software-based </w:t>
      </w:r>
      <w:r w:rsidRPr="006C1B5F">
        <w:rPr>
          <w:b/>
          <w:bCs/>
          <w:sz w:val="60"/>
          <w:szCs w:val="60"/>
        </w:rPr>
        <w:lastRenderedPageBreak/>
        <w:t>machine/environment</w:t>
      </w:r>
      <w:r w:rsidRPr="006C1B5F">
        <w:rPr>
          <w:sz w:val="60"/>
          <w:szCs w:val="60"/>
        </w:rPr>
        <w:t xml:space="preserve"> that behaves like a machine capable of executing Java bytecode.</w:t>
      </w:r>
    </w:p>
    <w:p w14:paraId="5DD88BE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0DD418F2">
          <v:rect id="_x0000_i1032" style="width:0;height:1.5pt" o:hralign="center" o:hrstd="t" o:hr="t" fillcolor="#a0a0a0" stroked="f"/>
        </w:pict>
      </w:r>
    </w:p>
    <w:p w14:paraId="577BD87C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9. What is the lifetime of a JVM?</w:t>
      </w:r>
    </w:p>
    <w:p w14:paraId="452CF66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>A JVM instance starts when a Java application starts and terminates when the application ends.</w:t>
      </w:r>
    </w:p>
    <w:p w14:paraId="68F5695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1CCDB430">
          <v:rect id="_x0000_i1033" style="width:0;height:1.5pt" o:hralign="center" o:hrstd="t" o:hr="t" fillcolor="#a0a0a0" stroked="f"/>
        </w:pict>
      </w:r>
    </w:p>
    <w:p w14:paraId="29D80B79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10. Is JRE different for different platforms?</w:t>
      </w:r>
    </w:p>
    <w:p w14:paraId="603CF00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</w:r>
      <w:r w:rsidRPr="006C1B5F">
        <w:rPr>
          <w:b/>
          <w:bCs/>
          <w:sz w:val="60"/>
          <w:szCs w:val="60"/>
        </w:rPr>
        <w:t>Yes.</w:t>
      </w:r>
    </w:p>
    <w:p w14:paraId="1CD0486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JRE/JVM implementations are platform dependent.</w:t>
      </w:r>
    </w:p>
    <w:p w14:paraId="7D7682C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For example, Java provides different implementations for Windows, Linux, macOS, etc.</w:t>
      </w:r>
    </w:p>
    <w:p w14:paraId="4684646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1A86643A">
          <v:rect id="_x0000_i1034" style="width:0;height:1.5pt" o:hralign="center" o:hrstd="t" o:hr="t" fillcolor="#a0a0a0" stroked="f"/>
        </w:pict>
      </w:r>
    </w:p>
    <w:p w14:paraId="600BFE1C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11. Where are Java objects created?</w:t>
      </w:r>
    </w:p>
    <w:p w14:paraId="4720515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Java objects are created in the </w:t>
      </w:r>
      <w:r w:rsidRPr="006C1B5F">
        <w:rPr>
          <w:b/>
          <w:bCs/>
          <w:sz w:val="60"/>
          <w:szCs w:val="60"/>
        </w:rPr>
        <w:t>heap memory</w:t>
      </w:r>
      <w:r w:rsidRPr="006C1B5F">
        <w:rPr>
          <w:sz w:val="60"/>
          <w:szCs w:val="60"/>
        </w:rPr>
        <w:t>.</w:t>
      </w:r>
    </w:p>
    <w:p w14:paraId="3DDD2FE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Example:</w:t>
      </w:r>
    </w:p>
    <w:p w14:paraId="69846F3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Student s = new </w:t>
      </w:r>
      <w:proofErr w:type="gramStart"/>
      <w:r w:rsidRPr="006C1B5F">
        <w:rPr>
          <w:sz w:val="60"/>
          <w:szCs w:val="60"/>
        </w:rPr>
        <w:t>Student(</w:t>
      </w:r>
      <w:proofErr w:type="gramEnd"/>
      <w:r w:rsidRPr="006C1B5F">
        <w:rPr>
          <w:sz w:val="60"/>
          <w:szCs w:val="60"/>
        </w:rPr>
        <w:t>);</w:t>
      </w:r>
    </w:p>
    <w:p w14:paraId="18AB5BD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The </w:t>
      </w:r>
      <w:proofErr w:type="gramStart"/>
      <w:r w:rsidRPr="006C1B5F">
        <w:rPr>
          <w:sz w:val="60"/>
          <w:szCs w:val="60"/>
        </w:rPr>
        <w:t>Student</w:t>
      </w:r>
      <w:proofErr w:type="gramEnd"/>
      <w:r w:rsidRPr="006C1B5F">
        <w:rPr>
          <w:sz w:val="60"/>
          <w:szCs w:val="60"/>
        </w:rPr>
        <w:t xml:space="preserve"> object is created in the heap.</w:t>
      </w:r>
    </w:p>
    <w:p w14:paraId="00EEE5D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30BFCB8B">
          <v:rect id="_x0000_i1035" style="width:0;height:1.5pt" o:hralign="center" o:hrstd="t" o:hr="t" fillcolor="#a0a0a0" stroked="f"/>
        </w:pict>
      </w:r>
    </w:p>
    <w:p w14:paraId="67F3BB9F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12. What is Garbage Collection?</w:t>
      </w:r>
    </w:p>
    <w:p w14:paraId="0C71B92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Garbage Collection is the automatic process of </w:t>
      </w:r>
      <w:r w:rsidRPr="006C1B5F">
        <w:rPr>
          <w:b/>
          <w:bCs/>
          <w:sz w:val="60"/>
          <w:szCs w:val="60"/>
        </w:rPr>
        <w:t>reclaiming heap memory occupied by objects that are no longer reachable</w:t>
      </w:r>
      <w:r w:rsidRPr="006C1B5F">
        <w:rPr>
          <w:sz w:val="60"/>
          <w:szCs w:val="60"/>
        </w:rPr>
        <w:t>.</w:t>
      </w:r>
    </w:p>
    <w:p w14:paraId="01D8CBD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8F053BF">
          <v:rect id="_x0000_i1036" style="width:0;height:1.5pt" o:hralign="center" o:hrstd="t" o:hr="t" fillcolor="#a0a0a0" stroked="f"/>
        </w:pict>
      </w:r>
    </w:p>
    <w:p w14:paraId="750F9857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13. Can we force Garbage Collection?</w:t>
      </w:r>
    </w:p>
    <w:p w14:paraId="7254412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</w:r>
      <w:r w:rsidRPr="006C1B5F">
        <w:rPr>
          <w:b/>
          <w:bCs/>
          <w:sz w:val="60"/>
          <w:szCs w:val="60"/>
        </w:rPr>
        <w:t>No.</w:t>
      </w:r>
    </w:p>
    <w:p w14:paraId="2553AC1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We can only </w:t>
      </w:r>
      <w:r w:rsidRPr="006C1B5F">
        <w:rPr>
          <w:b/>
          <w:bCs/>
          <w:sz w:val="60"/>
          <w:szCs w:val="60"/>
        </w:rPr>
        <w:t>request</w:t>
      </w:r>
      <w:r w:rsidRPr="006C1B5F">
        <w:rPr>
          <w:sz w:val="60"/>
          <w:szCs w:val="60"/>
        </w:rPr>
        <w:t xml:space="preserve"> Garbage Collection using:</w:t>
      </w:r>
    </w:p>
    <w:p w14:paraId="15FEAAA1" w14:textId="77777777" w:rsidR="006C1B5F" w:rsidRPr="006C1B5F" w:rsidRDefault="006C1B5F" w:rsidP="006C1B5F">
      <w:pPr>
        <w:rPr>
          <w:sz w:val="60"/>
          <w:szCs w:val="60"/>
        </w:rPr>
      </w:pPr>
      <w:proofErr w:type="spellStart"/>
      <w:proofErr w:type="gramStart"/>
      <w:r w:rsidRPr="006C1B5F">
        <w:rPr>
          <w:sz w:val="60"/>
          <w:szCs w:val="60"/>
        </w:rPr>
        <w:t>System.gc</w:t>
      </w:r>
      <w:proofErr w:type="spellEnd"/>
      <w:r w:rsidRPr="006C1B5F">
        <w:rPr>
          <w:sz w:val="60"/>
          <w:szCs w:val="60"/>
        </w:rPr>
        <w:t>(</w:t>
      </w:r>
      <w:proofErr w:type="gramEnd"/>
      <w:r w:rsidRPr="006C1B5F">
        <w:rPr>
          <w:sz w:val="60"/>
          <w:szCs w:val="60"/>
        </w:rPr>
        <w:t>);</w:t>
      </w:r>
    </w:p>
    <w:p w14:paraId="65E4B10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The JVM decides whether and when to actually perform it.</w:t>
      </w:r>
    </w:p>
    <w:p w14:paraId="1167A7B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6C9AA14">
          <v:rect id="_x0000_i1037" style="width:0;height:1.5pt" o:hralign="center" o:hrstd="t" o:hr="t" fillcolor="#a0a0a0" stroked="f"/>
        </w:pict>
      </w:r>
    </w:p>
    <w:p w14:paraId="5099F956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 xml:space="preserve">14. What is the signature of the </w:t>
      </w:r>
      <w:proofErr w:type="gramStart"/>
      <w:r w:rsidRPr="006C1B5F">
        <w:rPr>
          <w:b/>
          <w:bCs/>
          <w:sz w:val="60"/>
          <w:szCs w:val="60"/>
        </w:rPr>
        <w:t>main(</w:t>
      </w:r>
      <w:proofErr w:type="gramEnd"/>
      <w:r w:rsidRPr="006C1B5F">
        <w:rPr>
          <w:b/>
          <w:bCs/>
          <w:sz w:val="60"/>
          <w:szCs w:val="60"/>
        </w:rPr>
        <w:t>) method?</w:t>
      </w:r>
    </w:p>
    <w:p w14:paraId="3DFF3AA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</w:p>
    <w:p w14:paraId="0378D29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public static void </w:t>
      </w:r>
      <w:proofErr w:type="gramStart"/>
      <w:r w:rsidRPr="006C1B5F">
        <w:rPr>
          <w:sz w:val="60"/>
          <w:szCs w:val="60"/>
        </w:rPr>
        <w:t>main(String[</w:t>
      </w:r>
      <w:proofErr w:type="gramEnd"/>
      <w:r w:rsidRPr="006C1B5F">
        <w:rPr>
          <w:sz w:val="60"/>
          <w:szCs w:val="60"/>
        </w:rPr>
        <w:t xml:space="preserve">] </w:t>
      </w:r>
      <w:proofErr w:type="spellStart"/>
      <w:r w:rsidRPr="006C1B5F">
        <w:rPr>
          <w:sz w:val="60"/>
          <w:szCs w:val="60"/>
        </w:rPr>
        <w:t>args</w:t>
      </w:r>
      <w:proofErr w:type="spellEnd"/>
      <w:r w:rsidRPr="006C1B5F">
        <w:rPr>
          <w:sz w:val="60"/>
          <w:szCs w:val="60"/>
        </w:rPr>
        <w:t>)</w:t>
      </w:r>
    </w:p>
    <w:p w14:paraId="4D3287E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It can also be written as:</w:t>
      </w:r>
    </w:p>
    <w:p w14:paraId="2694552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public static void </w:t>
      </w:r>
      <w:proofErr w:type="gramStart"/>
      <w:r w:rsidRPr="006C1B5F">
        <w:rPr>
          <w:sz w:val="60"/>
          <w:szCs w:val="60"/>
        </w:rPr>
        <w:t>main(</w:t>
      </w:r>
      <w:proofErr w:type="gramEnd"/>
      <w:r w:rsidRPr="006C1B5F">
        <w:rPr>
          <w:sz w:val="60"/>
          <w:szCs w:val="60"/>
        </w:rPr>
        <w:t xml:space="preserve">String... </w:t>
      </w:r>
      <w:proofErr w:type="spellStart"/>
      <w:r w:rsidRPr="006C1B5F">
        <w:rPr>
          <w:sz w:val="60"/>
          <w:szCs w:val="60"/>
        </w:rPr>
        <w:t>args</w:t>
      </w:r>
      <w:proofErr w:type="spellEnd"/>
      <w:r w:rsidRPr="006C1B5F">
        <w:rPr>
          <w:sz w:val="60"/>
          <w:szCs w:val="60"/>
        </w:rPr>
        <w:t>)</w:t>
      </w:r>
    </w:p>
    <w:p w14:paraId="23928CE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18EA1C6">
          <v:rect id="_x0000_i1038" style="width:0;height:1.5pt" o:hralign="center" o:hrstd="t" o:hr="t" fillcolor="#a0a0a0" stroked="f"/>
        </w:pict>
      </w:r>
    </w:p>
    <w:p w14:paraId="483489C8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 xml:space="preserve">15. Who invokes the </w:t>
      </w:r>
      <w:proofErr w:type="gramStart"/>
      <w:r w:rsidRPr="006C1B5F">
        <w:rPr>
          <w:b/>
          <w:bCs/>
          <w:sz w:val="60"/>
          <w:szCs w:val="60"/>
        </w:rPr>
        <w:t>main(</w:t>
      </w:r>
      <w:proofErr w:type="gramEnd"/>
      <w:r w:rsidRPr="006C1B5F">
        <w:rPr>
          <w:b/>
          <w:bCs/>
          <w:sz w:val="60"/>
          <w:szCs w:val="60"/>
        </w:rPr>
        <w:t>) method?</w:t>
      </w:r>
    </w:p>
    <w:p w14:paraId="22968DE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The </w:t>
      </w:r>
      <w:r w:rsidRPr="006C1B5F">
        <w:rPr>
          <w:b/>
          <w:bCs/>
          <w:sz w:val="60"/>
          <w:szCs w:val="60"/>
        </w:rPr>
        <w:t>JVM</w:t>
      </w:r>
      <w:r w:rsidRPr="006C1B5F">
        <w:rPr>
          <w:sz w:val="60"/>
          <w:szCs w:val="60"/>
        </w:rPr>
        <w:t xml:space="preserve"> invokes the </w:t>
      </w:r>
      <w:proofErr w:type="gramStart"/>
      <w:r w:rsidRPr="006C1B5F">
        <w:rPr>
          <w:sz w:val="60"/>
          <w:szCs w:val="60"/>
        </w:rPr>
        <w:t>main(</w:t>
      </w:r>
      <w:proofErr w:type="gramEnd"/>
      <w:r w:rsidRPr="006C1B5F">
        <w:rPr>
          <w:sz w:val="60"/>
          <w:szCs w:val="60"/>
        </w:rPr>
        <w:t>) method.</w:t>
      </w:r>
    </w:p>
    <w:p w14:paraId="04CEC55E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pict w14:anchorId="17E100F9">
          <v:rect id="_x0000_i1039" style="width:0;height:1.5pt" o:hralign="center" o:hrstd="t" o:hr="t" fillcolor="#a0a0a0" stroked="f"/>
        </w:pict>
      </w:r>
    </w:p>
    <w:p w14:paraId="0B765096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16. What are the data types in Java?</w:t>
      </w:r>
    </w:p>
    <w:p w14:paraId="54FE4F2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>Java data types are divided into two categories:</w:t>
      </w:r>
    </w:p>
    <w:p w14:paraId="3B2E672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1. Primitive data types</w:t>
      </w:r>
    </w:p>
    <w:p w14:paraId="7E38058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byte</w:t>
      </w:r>
    </w:p>
    <w:p w14:paraId="4639EFE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short</w:t>
      </w:r>
    </w:p>
    <w:p w14:paraId="37B455BE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int</w:t>
      </w:r>
    </w:p>
    <w:p w14:paraId="1C4A2D0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long</w:t>
      </w:r>
    </w:p>
    <w:p w14:paraId="64AEE2B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float</w:t>
      </w:r>
    </w:p>
    <w:p w14:paraId="243CCA5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double</w:t>
      </w:r>
    </w:p>
    <w:p w14:paraId="4B2B647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char</w:t>
      </w:r>
    </w:p>
    <w:p w14:paraId="5ABA028B" w14:textId="77777777" w:rsidR="006C1B5F" w:rsidRPr="006C1B5F" w:rsidRDefault="006C1B5F" w:rsidP="006C1B5F">
      <w:pPr>
        <w:rPr>
          <w:sz w:val="60"/>
          <w:szCs w:val="60"/>
        </w:rPr>
      </w:pPr>
      <w:proofErr w:type="spellStart"/>
      <w:r w:rsidRPr="006C1B5F">
        <w:rPr>
          <w:sz w:val="60"/>
          <w:szCs w:val="60"/>
        </w:rPr>
        <w:t>boolean</w:t>
      </w:r>
      <w:proofErr w:type="spellEnd"/>
    </w:p>
    <w:p w14:paraId="2D007C1E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2. Reference data types</w:t>
      </w:r>
    </w:p>
    <w:p w14:paraId="06A65AC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Examples:</w:t>
      </w:r>
    </w:p>
    <w:p w14:paraId="36F5298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Class</w:t>
      </w:r>
    </w:p>
    <w:p w14:paraId="76472AC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Interface</w:t>
      </w:r>
    </w:p>
    <w:p w14:paraId="2342305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Array</w:t>
      </w:r>
    </w:p>
    <w:p w14:paraId="3D44B3F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String</w:t>
      </w:r>
    </w:p>
    <w:p w14:paraId="0FBA214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2DEF1458">
          <v:rect id="_x0000_i1040" style="width:0;height:1.5pt" o:hralign="center" o:hrstd="t" o:hr="t" fillcolor="#a0a0a0" stroked="f"/>
        </w:pict>
      </w:r>
    </w:p>
    <w:p w14:paraId="729C040C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17. How many primitive data types are there in Java?</w:t>
      </w:r>
    </w:p>
    <w:p w14:paraId="66543D5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There are </w:t>
      </w:r>
      <w:r w:rsidRPr="006C1B5F">
        <w:rPr>
          <w:b/>
          <w:bCs/>
          <w:sz w:val="60"/>
          <w:szCs w:val="60"/>
        </w:rPr>
        <w:t>8 primitive data types</w:t>
      </w:r>
      <w:r w:rsidRPr="006C1B5F">
        <w:rPr>
          <w:sz w:val="60"/>
          <w:szCs w:val="60"/>
        </w:rPr>
        <w:t>:</w:t>
      </w:r>
    </w:p>
    <w:p w14:paraId="48C20B8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byte</w:t>
      </w:r>
    </w:p>
    <w:p w14:paraId="5741C4A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short</w:t>
      </w:r>
    </w:p>
    <w:p w14:paraId="112185B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int</w:t>
      </w:r>
    </w:p>
    <w:p w14:paraId="4E12C76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long</w:t>
      </w:r>
    </w:p>
    <w:p w14:paraId="41783D5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float</w:t>
      </w:r>
    </w:p>
    <w:p w14:paraId="3CD60FA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double</w:t>
      </w:r>
    </w:p>
    <w:p w14:paraId="7B23DD86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char</w:t>
      </w:r>
    </w:p>
    <w:p w14:paraId="29F645AF" w14:textId="77777777" w:rsidR="006C1B5F" w:rsidRPr="006C1B5F" w:rsidRDefault="006C1B5F" w:rsidP="006C1B5F">
      <w:pPr>
        <w:rPr>
          <w:sz w:val="60"/>
          <w:szCs w:val="60"/>
        </w:rPr>
      </w:pPr>
      <w:proofErr w:type="spellStart"/>
      <w:r w:rsidRPr="006C1B5F">
        <w:rPr>
          <w:sz w:val="60"/>
          <w:szCs w:val="60"/>
        </w:rPr>
        <w:t>boolean</w:t>
      </w:r>
      <w:proofErr w:type="spellEnd"/>
    </w:p>
    <w:p w14:paraId="67DC028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7EC3D2C">
          <v:rect id="_x0000_i1041" style="width:0;height:1.5pt" o:hralign="center" o:hrstd="t" o:hr="t" fillcolor="#a0a0a0" stroked="f"/>
        </w:pict>
      </w:r>
    </w:p>
    <w:p w14:paraId="7E5A82A2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18. What is the size of int in Java?</w:t>
      </w:r>
    </w:p>
    <w:p w14:paraId="71526F8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int occupies </w:t>
      </w:r>
      <w:r w:rsidRPr="006C1B5F">
        <w:rPr>
          <w:b/>
          <w:bCs/>
          <w:sz w:val="60"/>
          <w:szCs w:val="60"/>
        </w:rPr>
        <w:t>4 bytes (32 bits)</w:t>
      </w:r>
      <w:r w:rsidRPr="006C1B5F">
        <w:rPr>
          <w:sz w:val="60"/>
          <w:szCs w:val="60"/>
        </w:rPr>
        <w:t>.</w:t>
      </w:r>
    </w:p>
    <w:p w14:paraId="028D261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Its range is:</w:t>
      </w:r>
    </w:p>
    <w:p w14:paraId="7BFB4C6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-2³¹ to 2³¹ - 1</w:t>
      </w:r>
    </w:p>
    <w:p w14:paraId="72AEAB3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4CF3AC95">
          <v:rect id="_x0000_i1042" style="width:0;height:1.5pt" o:hralign="center" o:hrstd="t" o:hr="t" fillcolor="#a0a0a0" stroked="f"/>
        </w:pict>
      </w:r>
    </w:p>
    <w:p w14:paraId="31EA41F4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19. What is the size of char in Java?</w:t>
      </w:r>
    </w:p>
    <w:p w14:paraId="02F10EA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lastRenderedPageBreak/>
        <w:t>Ans:</w:t>
      </w:r>
      <w:r w:rsidRPr="006C1B5F">
        <w:rPr>
          <w:sz w:val="60"/>
          <w:szCs w:val="60"/>
        </w:rPr>
        <w:br/>
        <w:t xml:space="preserve">char occupies </w:t>
      </w:r>
      <w:r w:rsidRPr="006C1B5F">
        <w:rPr>
          <w:b/>
          <w:bCs/>
          <w:sz w:val="60"/>
          <w:szCs w:val="60"/>
        </w:rPr>
        <w:t>2 bytes (16 bits)</w:t>
      </w:r>
      <w:r w:rsidRPr="006C1B5F">
        <w:rPr>
          <w:sz w:val="60"/>
          <w:szCs w:val="60"/>
        </w:rPr>
        <w:t xml:space="preserve"> and represents a UTF-16 code unit.</w:t>
      </w:r>
    </w:p>
    <w:p w14:paraId="74CCBEF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3B30A3AD">
          <v:rect id="_x0000_i1043" style="width:0;height:1.5pt" o:hralign="center" o:hrstd="t" o:hr="t" fillcolor="#a0a0a0" stroked="f"/>
        </w:pict>
      </w:r>
    </w:p>
    <w:p w14:paraId="6DC5F0F4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20. What is Unicode?</w:t>
      </w:r>
    </w:p>
    <w:p w14:paraId="5DB9A378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Unicode is a </w:t>
      </w:r>
      <w:r w:rsidRPr="006C1B5F">
        <w:rPr>
          <w:b/>
          <w:bCs/>
          <w:sz w:val="60"/>
          <w:szCs w:val="60"/>
        </w:rPr>
        <w:t>character encoding standard</w:t>
      </w:r>
      <w:r w:rsidRPr="006C1B5F">
        <w:rPr>
          <w:sz w:val="60"/>
          <w:szCs w:val="60"/>
        </w:rPr>
        <w:t xml:space="preserve"> used to represent characters from different languages and symbols.</w:t>
      </w:r>
    </w:p>
    <w:p w14:paraId="35C122E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Java uses </w:t>
      </w:r>
      <w:r w:rsidRPr="006C1B5F">
        <w:rPr>
          <w:b/>
          <w:bCs/>
          <w:sz w:val="60"/>
          <w:szCs w:val="60"/>
        </w:rPr>
        <w:t>Unicode/UTF-16</w:t>
      </w:r>
      <w:r w:rsidRPr="006C1B5F">
        <w:rPr>
          <w:sz w:val="60"/>
          <w:szCs w:val="60"/>
        </w:rPr>
        <w:t xml:space="preserve"> for its char type.</w:t>
      </w:r>
    </w:p>
    <w:p w14:paraId="4D65293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Example:</w:t>
      </w:r>
    </w:p>
    <w:p w14:paraId="3CEA5A3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char ch = '\u0041';</w:t>
      </w:r>
    </w:p>
    <w:p w14:paraId="05942E9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Here \u0041 represents A.</w:t>
      </w:r>
    </w:p>
    <w:p w14:paraId="20CC810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pict w14:anchorId="5403EBA1">
          <v:rect id="_x0000_i1044" style="width:0;height:1.5pt" o:hralign="center" o:hrstd="t" o:hr="t" fillcolor="#a0a0a0" stroked="f"/>
        </w:pict>
      </w:r>
    </w:p>
    <w:p w14:paraId="607E63B2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21. How many types of comments are there in Java?</w:t>
      </w:r>
    </w:p>
    <w:p w14:paraId="6BC39D6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>There are three types:</w:t>
      </w:r>
    </w:p>
    <w:p w14:paraId="4A7B187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1. Single-line comment</w:t>
      </w:r>
    </w:p>
    <w:p w14:paraId="6F658994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// comment</w:t>
      </w:r>
    </w:p>
    <w:p w14:paraId="255BED8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2. Multi-line comment</w:t>
      </w:r>
    </w:p>
    <w:p w14:paraId="52B30F5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/*</w:t>
      </w:r>
    </w:p>
    <w:p w14:paraId="3A60F751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  comment</w:t>
      </w:r>
    </w:p>
    <w:p w14:paraId="34FCAF6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*/</w:t>
      </w:r>
    </w:p>
    <w:p w14:paraId="5CE2A9A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3. Documentation comment</w:t>
      </w:r>
    </w:p>
    <w:p w14:paraId="7E929F2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/**</w:t>
      </w:r>
    </w:p>
    <w:p w14:paraId="59F0FD0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 * </w:t>
      </w:r>
      <w:proofErr w:type="gramStart"/>
      <w:r w:rsidRPr="006C1B5F">
        <w:rPr>
          <w:sz w:val="60"/>
          <w:szCs w:val="60"/>
        </w:rPr>
        <w:t>documentation</w:t>
      </w:r>
      <w:proofErr w:type="gramEnd"/>
    </w:p>
    <w:p w14:paraId="0D26D4D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 xml:space="preserve"> */</w:t>
      </w:r>
    </w:p>
    <w:p w14:paraId="25BF64BE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357359C7">
          <v:rect id="_x0000_i1045" style="width:0;height:1.5pt" o:hralign="center" o:hrstd="t" o:hr="t" fillcolor="#a0a0a0" stroked="f"/>
        </w:pict>
      </w:r>
    </w:p>
    <w:p w14:paraId="3A888871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22. What is Object-Oriented Programming?</w:t>
      </w:r>
    </w:p>
    <w:p w14:paraId="22E7327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Object-Oriented Programming (OOP) is a programming approach based on </w:t>
      </w:r>
      <w:r w:rsidRPr="006C1B5F">
        <w:rPr>
          <w:b/>
          <w:bCs/>
          <w:sz w:val="60"/>
          <w:szCs w:val="60"/>
        </w:rPr>
        <w:t xml:space="preserve">objects that contain data and </w:t>
      </w:r>
      <w:proofErr w:type="spellStart"/>
      <w:r w:rsidRPr="006C1B5F">
        <w:rPr>
          <w:b/>
          <w:bCs/>
          <w:sz w:val="60"/>
          <w:szCs w:val="60"/>
        </w:rPr>
        <w:t>behavior</w:t>
      </w:r>
      <w:proofErr w:type="spellEnd"/>
      <w:r w:rsidRPr="006C1B5F">
        <w:rPr>
          <w:sz w:val="60"/>
          <w:szCs w:val="60"/>
        </w:rPr>
        <w:t>.</w:t>
      </w:r>
    </w:p>
    <w:p w14:paraId="1A87C9C9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The four major OOP concepts are:</w:t>
      </w:r>
    </w:p>
    <w:p w14:paraId="6654F39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Encapsulation</w:t>
      </w:r>
    </w:p>
    <w:p w14:paraId="6411E44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Inheritance</w:t>
      </w:r>
    </w:p>
    <w:p w14:paraId="1D709F97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Polymorphism</w:t>
      </w:r>
    </w:p>
    <w:p w14:paraId="04A7251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Abstraction</w:t>
      </w:r>
    </w:p>
    <w:p w14:paraId="1B47D1C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pict w14:anchorId="2547FC6A">
          <v:rect id="_x0000_i1046" style="width:0;height:1.5pt" o:hralign="center" o:hrstd="t" o:hr="t" fillcolor="#a0a0a0" stroked="f"/>
        </w:pict>
      </w:r>
    </w:p>
    <w:p w14:paraId="2D46BB7F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23. What is a class?</w:t>
      </w:r>
    </w:p>
    <w:p w14:paraId="0D93BD93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A class is a </w:t>
      </w:r>
      <w:r w:rsidRPr="006C1B5F">
        <w:rPr>
          <w:b/>
          <w:bCs/>
          <w:sz w:val="60"/>
          <w:szCs w:val="60"/>
        </w:rPr>
        <w:t>blueprint/template for creating objects</w:t>
      </w:r>
      <w:r w:rsidRPr="006C1B5F">
        <w:rPr>
          <w:sz w:val="60"/>
          <w:szCs w:val="60"/>
        </w:rPr>
        <w:t>.</w:t>
      </w:r>
    </w:p>
    <w:p w14:paraId="77DC59FC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Example:</w:t>
      </w:r>
    </w:p>
    <w:p w14:paraId="5B75117B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class Student {</w:t>
      </w:r>
    </w:p>
    <w:p w14:paraId="352C7C1E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}</w:t>
      </w:r>
    </w:p>
    <w:p w14:paraId="06A25BFA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55AB2F2C">
          <v:rect id="_x0000_i1047" style="width:0;height:1.5pt" o:hralign="center" o:hrstd="t" o:hr="t" fillcolor="#a0a0a0" stroked="f"/>
        </w:pict>
      </w:r>
    </w:p>
    <w:p w14:paraId="1DAF2777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24. What is an object?</w:t>
      </w:r>
    </w:p>
    <w:p w14:paraId="6389C90F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  <w:r w:rsidRPr="006C1B5F">
        <w:rPr>
          <w:sz w:val="60"/>
          <w:szCs w:val="60"/>
        </w:rPr>
        <w:br/>
        <w:t xml:space="preserve">An object is an </w:t>
      </w:r>
      <w:r w:rsidRPr="006C1B5F">
        <w:rPr>
          <w:b/>
          <w:bCs/>
          <w:sz w:val="60"/>
          <w:szCs w:val="60"/>
        </w:rPr>
        <w:t>instance of a class</w:t>
      </w:r>
      <w:r w:rsidRPr="006C1B5F">
        <w:rPr>
          <w:sz w:val="60"/>
          <w:szCs w:val="60"/>
        </w:rPr>
        <w:t>.</w:t>
      </w:r>
    </w:p>
    <w:p w14:paraId="37F33392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>Example:</w:t>
      </w:r>
    </w:p>
    <w:p w14:paraId="080E29D4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t xml:space="preserve">Student s = new </w:t>
      </w:r>
      <w:proofErr w:type="gramStart"/>
      <w:r w:rsidRPr="006C1B5F">
        <w:rPr>
          <w:sz w:val="60"/>
          <w:szCs w:val="60"/>
        </w:rPr>
        <w:t>Student(</w:t>
      </w:r>
      <w:proofErr w:type="gramEnd"/>
      <w:r w:rsidRPr="006C1B5F">
        <w:rPr>
          <w:sz w:val="60"/>
          <w:szCs w:val="60"/>
        </w:rPr>
        <w:t>);</w:t>
      </w:r>
    </w:p>
    <w:p w14:paraId="22676FED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Here:</w:t>
      </w:r>
    </w:p>
    <w:p w14:paraId="753D9CA1" w14:textId="77777777" w:rsidR="006C1B5F" w:rsidRPr="006C1B5F" w:rsidRDefault="006C1B5F" w:rsidP="006C1B5F">
      <w:pPr>
        <w:numPr>
          <w:ilvl w:val="0"/>
          <w:numId w:val="23"/>
        </w:numPr>
        <w:rPr>
          <w:sz w:val="60"/>
          <w:szCs w:val="60"/>
        </w:rPr>
      </w:pPr>
      <w:r w:rsidRPr="006C1B5F">
        <w:rPr>
          <w:sz w:val="60"/>
          <w:szCs w:val="60"/>
        </w:rPr>
        <w:t>Student → class</w:t>
      </w:r>
    </w:p>
    <w:p w14:paraId="57AEBBE8" w14:textId="77777777" w:rsidR="006C1B5F" w:rsidRPr="006C1B5F" w:rsidRDefault="006C1B5F" w:rsidP="006C1B5F">
      <w:pPr>
        <w:numPr>
          <w:ilvl w:val="0"/>
          <w:numId w:val="23"/>
        </w:numPr>
        <w:rPr>
          <w:sz w:val="60"/>
          <w:szCs w:val="60"/>
        </w:rPr>
      </w:pPr>
      <w:r w:rsidRPr="006C1B5F">
        <w:rPr>
          <w:sz w:val="60"/>
          <w:szCs w:val="60"/>
        </w:rPr>
        <w:t>s → reference variable</w:t>
      </w:r>
    </w:p>
    <w:p w14:paraId="656B9104" w14:textId="77777777" w:rsidR="006C1B5F" w:rsidRPr="006C1B5F" w:rsidRDefault="006C1B5F" w:rsidP="006C1B5F">
      <w:pPr>
        <w:numPr>
          <w:ilvl w:val="0"/>
          <w:numId w:val="23"/>
        </w:numPr>
        <w:rPr>
          <w:sz w:val="60"/>
          <w:szCs w:val="60"/>
        </w:rPr>
      </w:pPr>
      <w:r w:rsidRPr="006C1B5F">
        <w:rPr>
          <w:sz w:val="60"/>
          <w:szCs w:val="60"/>
        </w:rPr>
        <w:t xml:space="preserve">new </w:t>
      </w:r>
      <w:proofErr w:type="gramStart"/>
      <w:r w:rsidRPr="006C1B5F">
        <w:rPr>
          <w:sz w:val="60"/>
          <w:szCs w:val="60"/>
        </w:rPr>
        <w:t>Student(</w:t>
      </w:r>
      <w:proofErr w:type="gramEnd"/>
      <w:r w:rsidRPr="006C1B5F">
        <w:rPr>
          <w:sz w:val="60"/>
          <w:szCs w:val="60"/>
        </w:rPr>
        <w:t>) → object</w:t>
      </w:r>
    </w:p>
    <w:p w14:paraId="6AA72935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pict w14:anchorId="233D7B76">
          <v:rect id="_x0000_i1048" style="width:0;height:1.5pt" o:hralign="center" o:hrstd="t" o:hr="t" fillcolor="#a0a0a0" stroked="f"/>
        </w:pict>
      </w:r>
    </w:p>
    <w:p w14:paraId="29E4BF88" w14:textId="77777777" w:rsidR="006C1B5F" w:rsidRPr="006C1B5F" w:rsidRDefault="006C1B5F" w:rsidP="006C1B5F">
      <w:pPr>
        <w:rPr>
          <w:b/>
          <w:bCs/>
          <w:sz w:val="60"/>
          <w:szCs w:val="60"/>
        </w:rPr>
      </w:pPr>
      <w:r w:rsidRPr="006C1B5F">
        <w:rPr>
          <w:b/>
          <w:bCs/>
          <w:sz w:val="60"/>
          <w:szCs w:val="60"/>
        </w:rPr>
        <w:t>25. Give a real-life example of class and object.</w:t>
      </w:r>
    </w:p>
    <w:p w14:paraId="47947FC0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Ans:</w:t>
      </w:r>
    </w:p>
    <w:p w14:paraId="26F5BD32" w14:textId="71540C38" w:rsidR="006C1B5F" w:rsidRPr="00B73984" w:rsidRDefault="006C1B5F" w:rsidP="006C1B5F">
      <w:pPr>
        <w:rPr>
          <w:b/>
          <w:bCs/>
          <w:sz w:val="40"/>
          <w:szCs w:val="40"/>
        </w:rPr>
      </w:pPr>
      <w:r w:rsidRPr="00B73984">
        <w:rPr>
          <w:b/>
          <w:bCs/>
          <w:sz w:val="40"/>
          <w:szCs w:val="40"/>
        </w:rPr>
        <w:t xml:space="preserve">Class              </w:t>
      </w:r>
      <w:r w:rsidR="0086004A" w:rsidRPr="00B73984">
        <w:rPr>
          <w:b/>
          <w:bCs/>
          <w:sz w:val="40"/>
          <w:szCs w:val="40"/>
        </w:rPr>
        <w:t xml:space="preserve">                                    </w:t>
      </w:r>
      <w:r w:rsidRPr="00B73984">
        <w:rPr>
          <w:b/>
          <w:bCs/>
          <w:sz w:val="40"/>
          <w:szCs w:val="40"/>
        </w:rPr>
        <w:t>Objects</w:t>
      </w:r>
    </w:p>
    <w:p w14:paraId="3C67F5D7" w14:textId="6C3DBBC5" w:rsidR="006C1B5F" w:rsidRPr="00441B6B" w:rsidRDefault="006C1B5F" w:rsidP="006C1B5F">
      <w:pPr>
        <w:rPr>
          <w:sz w:val="40"/>
          <w:szCs w:val="40"/>
        </w:rPr>
      </w:pPr>
      <w:r w:rsidRPr="00441B6B">
        <w:rPr>
          <w:sz w:val="40"/>
          <w:szCs w:val="40"/>
        </w:rPr>
        <w:t>--------------------------------</w:t>
      </w:r>
      <w:r w:rsidR="0086004A">
        <w:rPr>
          <w:sz w:val="40"/>
          <w:szCs w:val="40"/>
        </w:rPr>
        <w:t>-------------------------</w:t>
      </w:r>
    </w:p>
    <w:p w14:paraId="7B4F084D" w14:textId="494C2BF0" w:rsidR="006C1B5F" w:rsidRPr="00441B6B" w:rsidRDefault="006C1B5F" w:rsidP="006C1B5F">
      <w:pPr>
        <w:rPr>
          <w:sz w:val="40"/>
          <w:szCs w:val="40"/>
        </w:rPr>
      </w:pPr>
      <w:r w:rsidRPr="00441B6B">
        <w:rPr>
          <w:sz w:val="40"/>
          <w:szCs w:val="40"/>
        </w:rPr>
        <w:t xml:space="preserve">Car                </w:t>
      </w:r>
      <w:r w:rsidR="0086004A">
        <w:rPr>
          <w:sz w:val="40"/>
          <w:szCs w:val="40"/>
        </w:rPr>
        <w:t xml:space="preserve">                                 </w:t>
      </w:r>
      <w:r w:rsidRPr="00441B6B">
        <w:rPr>
          <w:sz w:val="40"/>
          <w:szCs w:val="40"/>
        </w:rPr>
        <w:t>BMW, Toyota</w:t>
      </w:r>
    </w:p>
    <w:p w14:paraId="21FE71F4" w14:textId="4FAF6A2D" w:rsidR="006C1B5F" w:rsidRPr="00441B6B" w:rsidRDefault="006C1B5F" w:rsidP="006C1B5F">
      <w:pPr>
        <w:rPr>
          <w:sz w:val="40"/>
          <w:szCs w:val="40"/>
        </w:rPr>
      </w:pPr>
      <w:r w:rsidRPr="00441B6B">
        <w:rPr>
          <w:sz w:val="40"/>
          <w:szCs w:val="40"/>
        </w:rPr>
        <w:t xml:space="preserve">Student            </w:t>
      </w:r>
      <w:r w:rsidR="0086004A">
        <w:rPr>
          <w:sz w:val="40"/>
          <w:szCs w:val="40"/>
        </w:rPr>
        <w:t xml:space="preserve">                             </w:t>
      </w:r>
      <w:r w:rsidRPr="00441B6B">
        <w:rPr>
          <w:sz w:val="40"/>
          <w:szCs w:val="40"/>
        </w:rPr>
        <w:t>Ravi, Amit</w:t>
      </w:r>
    </w:p>
    <w:p w14:paraId="39665A68" w14:textId="6C9D9CBF" w:rsidR="006C1B5F" w:rsidRPr="00441B6B" w:rsidRDefault="006C1B5F" w:rsidP="006C1B5F">
      <w:pPr>
        <w:rPr>
          <w:sz w:val="40"/>
          <w:szCs w:val="40"/>
        </w:rPr>
      </w:pPr>
      <w:r w:rsidRPr="00441B6B">
        <w:rPr>
          <w:sz w:val="40"/>
          <w:szCs w:val="40"/>
        </w:rPr>
        <w:t xml:space="preserve">Mobile             </w:t>
      </w:r>
      <w:r w:rsidR="0086004A">
        <w:rPr>
          <w:sz w:val="40"/>
          <w:szCs w:val="40"/>
        </w:rPr>
        <w:t xml:space="preserve">                             </w:t>
      </w:r>
      <w:r w:rsidRPr="00441B6B">
        <w:rPr>
          <w:sz w:val="40"/>
          <w:szCs w:val="40"/>
        </w:rPr>
        <w:t>iPhone, Samsung</w:t>
      </w:r>
    </w:p>
    <w:p w14:paraId="26A72D89" w14:textId="36EC6D6C" w:rsidR="006C1B5F" w:rsidRPr="00441B6B" w:rsidRDefault="006C1B5F" w:rsidP="006C1B5F">
      <w:pPr>
        <w:rPr>
          <w:sz w:val="40"/>
          <w:szCs w:val="40"/>
        </w:rPr>
      </w:pPr>
      <w:proofErr w:type="spellStart"/>
      <w:r w:rsidRPr="00441B6B">
        <w:rPr>
          <w:sz w:val="40"/>
          <w:szCs w:val="40"/>
        </w:rPr>
        <w:t>BankAccount</w:t>
      </w:r>
      <w:proofErr w:type="spellEnd"/>
      <w:r w:rsidRPr="00441B6B">
        <w:rPr>
          <w:sz w:val="40"/>
          <w:szCs w:val="40"/>
        </w:rPr>
        <w:t xml:space="preserve">       </w:t>
      </w:r>
      <w:r w:rsidR="0086004A">
        <w:rPr>
          <w:sz w:val="40"/>
          <w:szCs w:val="40"/>
        </w:rPr>
        <w:t xml:space="preserve">      </w:t>
      </w:r>
      <w:r w:rsidRPr="00441B6B">
        <w:rPr>
          <w:sz w:val="40"/>
          <w:szCs w:val="40"/>
        </w:rPr>
        <w:t xml:space="preserve"> Savings Account, Current Account</w:t>
      </w:r>
    </w:p>
    <w:p w14:paraId="41D6128B" w14:textId="77777777" w:rsidR="0086004A" w:rsidRDefault="0086004A" w:rsidP="006C1B5F">
      <w:pPr>
        <w:rPr>
          <w:sz w:val="60"/>
          <w:szCs w:val="60"/>
        </w:rPr>
      </w:pPr>
    </w:p>
    <w:p w14:paraId="768AADDE" w14:textId="272E99FC" w:rsidR="006C1B5F" w:rsidRPr="006C1B5F" w:rsidRDefault="006C1B5F" w:rsidP="006C1B5F">
      <w:pPr>
        <w:rPr>
          <w:sz w:val="60"/>
          <w:szCs w:val="60"/>
        </w:rPr>
      </w:pPr>
      <w:r w:rsidRPr="006C1B5F">
        <w:rPr>
          <w:sz w:val="60"/>
          <w:szCs w:val="60"/>
        </w:rPr>
        <w:lastRenderedPageBreak/>
        <w:t>For example:</w:t>
      </w:r>
    </w:p>
    <w:p w14:paraId="413D1A54" w14:textId="77777777" w:rsidR="006C1B5F" w:rsidRPr="006C1B5F" w:rsidRDefault="006C1B5F" w:rsidP="006C1B5F">
      <w:pPr>
        <w:rPr>
          <w:sz w:val="60"/>
          <w:szCs w:val="60"/>
        </w:rPr>
      </w:pPr>
      <w:r w:rsidRPr="006C1B5F">
        <w:rPr>
          <w:b/>
          <w:bCs/>
          <w:sz w:val="60"/>
          <w:szCs w:val="60"/>
        </w:rPr>
        <w:t>Car is a class, and BMW can be an object of that class.</w:t>
      </w:r>
    </w:p>
    <w:p w14:paraId="3D4FED6E" w14:textId="77777777" w:rsidR="0037154C" w:rsidRPr="006C1B5F" w:rsidRDefault="0037154C" w:rsidP="006C1B5F">
      <w:pPr>
        <w:rPr>
          <w:sz w:val="60"/>
          <w:szCs w:val="60"/>
        </w:rPr>
      </w:pPr>
    </w:p>
    <w:sectPr w:rsidR="0037154C" w:rsidRPr="006C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 w:hint="default"/>
        <w:b/>
        <w:sz w:val="40"/>
        <w:szCs w:val="40"/>
        <w:lang w:eastAsia="en-IN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firstLine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B"/>
    <w:multiLevelType w:val="multilevel"/>
    <w:tmpl w:val="0000000B"/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3" w15:restartNumberingAfterBreak="0">
    <w:nsid w:val="04A15563"/>
    <w:multiLevelType w:val="multilevel"/>
    <w:tmpl w:val="031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4556"/>
    <w:multiLevelType w:val="multilevel"/>
    <w:tmpl w:val="687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5F54"/>
    <w:multiLevelType w:val="multilevel"/>
    <w:tmpl w:val="BE8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85261"/>
    <w:multiLevelType w:val="multilevel"/>
    <w:tmpl w:val="1D3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117F"/>
    <w:multiLevelType w:val="multilevel"/>
    <w:tmpl w:val="BC1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59DE"/>
    <w:multiLevelType w:val="multilevel"/>
    <w:tmpl w:val="E27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2CFD"/>
    <w:multiLevelType w:val="multilevel"/>
    <w:tmpl w:val="1DE4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E5B9B"/>
    <w:multiLevelType w:val="multilevel"/>
    <w:tmpl w:val="3F1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F6297"/>
    <w:multiLevelType w:val="multilevel"/>
    <w:tmpl w:val="2B50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921D6"/>
    <w:multiLevelType w:val="multilevel"/>
    <w:tmpl w:val="9D4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E2D1F"/>
    <w:multiLevelType w:val="multilevel"/>
    <w:tmpl w:val="620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056CB"/>
    <w:multiLevelType w:val="multilevel"/>
    <w:tmpl w:val="E96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C0F9C"/>
    <w:multiLevelType w:val="multilevel"/>
    <w:tmpl w:val="046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D22C0"/>
    <w:multiLevelType w:val="multilevel"/>
    <w:tmpl w:val="8E7C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C0A85"/>
    <w:multiLevelType w:val="multilevel"/>
    <w:tmpl w:val="FB6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)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152DE"/>
    <w:multiLevelType w:val="multilevel"/>
    <w:tmpl w:val="BF6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81F95"/>
    <w:multiLevelType w:val="multilevel"/>
    <w:tmpl w:val="80D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90C5C"/>
    <w:multiLevelType w:val="hybridMultilevel"/>
    <w:tmpl w:val="4A68EA22"/>
    <w:lvl w:ilvl="0" w:tplc="8D52EF5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85A0D"/>
    <w:multiLevelType w:val="multilevel"/>
    <w:tmpl w:val="D8D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073EF"/>
    <w:multiLevelType w:val="multilevel"/>
    <w:tmpl w:val="CAE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234A6"/>
    <w:multiLevelType w:val="hybridMultilevel"/>
    <w:tmpl w:val="8CE82E5E"/>
    <w:lvl w:ilvl="0" w:tplc="E8A0F9F2">
      <w:start w:val="21"/>
      <w:numFmt w:val="decimal"/>
      <w:lvlText w:val="%1)"/>
      <w:lvlJc w:val="left"/>
      <w:pPr>
        <w:ind w:left="888" w:hanging="528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91572"/>
    <w:multiLevelType w:val="multilevel"/>
    <w:tmpl w:val="E58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8495">
    <w:abstractNumId w:val="20"/>
  </w:num>
  <w:num w:numId="2" w16cid:durableId="958610384">
    <w:abstractNumId w:val="0"/>
  </w:num>
  <w:num w:numId="3" w16cid:durableId="1480345401">
    <w:abstractNumId w:val="7"/>
  </w:num>
  <w:num w:numId="4" w16cid:durableId="149834995">
    <w:abstractNumId w:val="6"/>
  </w:num>
  <w:num w:numId="5" w16cid:durableId="1970431972">
    <w:abstractNumId w:val="18"/>
  </w:num>
  <w:num w:numId="6" w16cid:durableId="970137408">
    <w:abstractNumId w:val="22"/>
  </w:num>
  <w:num w:numId="7" w16cid:durableId="446700860">
    <w:abstractNumId w:val="5"/>
  </w:num>
  <w:num w:numId="8" w16cid:durableId="1482581964">
    <w:abstractNumId w:val="13"/>
  </w:num>
  <w:num w:numId="9" w16cid:durableId="2008089547">
    <w:abstractNumId w:val="16"/>
  </w:num>
  <w:num w:numId="10" w16cid:durableId="858666294">
    <w:abstractNumId w:val="14"/>
  </w:num>
  <w:num w:numId="11" w16cid:durableId="1241481062">
    <w:abstractNumId w:val="4"/>
  </w:num>
  <w:num w:numId="12" w16cid:durableId="2138991215">
    <w:abstractNumId w:val="19"/>
  </w:num>
  <w:num w:numId="13" w16cid:durableId="1623803826">
    <w:abstractNumId w:val="3"/>
  </w:num>
  <w:num w:numId="14" w16cid:durableId="1331982060">
    <w:abstractNumId w:val="17"/>
  </w:num>
  <w:num w:numId="15" w16cid:durableId="360590248">
    <w:abstractNumId w:val="1"/>
  </w:num>
  <w:num w:numId="16" w16cid:durableId="345789797">
    <w:abstractNumId w:val="2"/>
  </w:num>
  <w:num w:numId="17" w16cid:durableId="1505054369">
    <w:abstractNumId w:val="23"/>
  </w:num>
  <w:num w:numId="18" w16cid:durableId="1765227412">
    <w:abstractNumId w:val="21"/>
  </w:num>
  <w:num w:numId="19" w16cid:durableId="117143315">
    <w:abstractNumId w:val="9"/>
  </w:num>
  <w:num w:numId="20" w16cid:durableId="1015692991">
    <w:abstractNumId w:val="11"/>
  </w:num>
  <w:num w:numId="21" w16cid:durableId="2089156768">
    <w:abstractNumId w:val="24"/>
  </w:num>
  <w:num w:numId="22" w16cid:durableId="1229144362">
    <w:abstractNumId w:val="12"/>
  </w:num>
  <w:num w:numId="23" w16cid:durableId="285702036">
    <w:abstractNumId w:val="10"/>
  </w:num>
  <w:num w:numId="24" w16cid:durableId="910820372">
    <w:abstractNumId w:val="15"/>
  </w:num>
  <w:num w:numId="25" w16cid:durableId="2037726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59"/>
    <w:rsid w:val="00023DB6"/>
    <w:rsid w:val="00100433"/>
    <w:rsid w:val="0010427A"/>
    <w:rsid w:val="001143E8"/>
    <w:rsid w:val="00165B3A"/>
    <w:rsid w:val="0020576D"/>
    <w:rsid w:val="0029491B"/>
    <w:rsid w:val="002F3BDD"/>
    <w:rsid w:val="0037154C"/>
    <w:rsid w:val="003A7BE7"/>
    <w:rsid w:val="003E4CBB"/>
    <w:rsid w:val="00430A35"/>
    <w:rsid w:val="00441B6B"/>
    <w:rsid w:val="0046378C"/>
    <w:rsid w:val="004E3A63"/>
    <w:rsid w:val="00511337"/>
    <w:rsid w:val="005F3BB7"/>
    <w:rsid w:val="006C1B5F"/>
    <w:rsid w:val="006F3A36"/>
    <w:rsid w:val="00744D66"/>
    <w:rsid w:val="007A31E1"/>
    <w:rsid w:val="00837400"/>
    <w:rsid w:val="0086004A"/>
    <w:rsid w:val="008B527A"/>
    <w:rsid w:val="008D1259"/>
    <w:rsid w:val="00A312A3"/>
    <w:rsid w:val="00A513C1"/>
    <w:rsid w:val="00B11DEC"/>
    <w:rsid w:val="00B43F7A"/>
    <w:rsid w:val="00B73984"/>
    <w:rsid w:val="00B93FBA"/>
    <w:rsid w:val="00BA4392"/>
    <w:rsid w:val="00CD37AE"/>
    <w:rsid w:val="00E23214"/>
    <w:rsid w:val="00E85ABC"/>
    <w:rsid w:val="00F1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1E05"/>
  <w15:chartTrackingRefBased/>
  <w15:docId w15:val="{A1BD46D8-A1AC-4D03-AD70-47C3F17F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5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B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20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27</cp:revision>
  <dcterms:created xsi:type="dcterms:W3CDTF">2025-02-22T02:17:00Z</dcterms:created>
  <dcterms:modified xsi:type="dcterms:W3CDTF">2026-08-20T03:57:00Z</dcterms:modified>
</cp:coreProperties>
</file>